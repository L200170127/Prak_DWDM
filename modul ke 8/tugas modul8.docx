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ACD" w:rsidRDefault="00067ACD" w:rsidP="00067ACD">
      <w:pPr>
        <w:spacing w:line="5" w:lineRule="exact"/>
        <w:rPr>
          <w:rFonts w:ascii="Times New Roman" w:eastAsia="Times New Roman" w:hAnsi="Times New Roman"/>
          <w:sz w:val="24"/>
        </w:rPr>
      </w:pP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gramStart"/>
      <w:r>
        <w:rPr>
          <w:rFonts w:ascii="Times New Roman" w:eastAsia="Times New Roman" w:hAnsi="Times New Roman"/>
          <w:b/>
          <w:sz w:val="24"/>
        </w:rPr>
        <w:t>NAMA :</w:t>
      </w:r>
      <w:proofErr w:type="gramEnd"/>
      <w:r>
        <w:rPr>
          <w:rFonts w:ascii="Times New Roman" w:eastAsia="Times New Roman" w:hAnsi="Times New Roman"/>
          <w:b/>
          <w:sz w:val="24"/>
        </w:rPr>
        <w:t xml:space="preserve"> AGATHA FEBIANANDA P</w:t>
      </w: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gramStart"/>
      <w:r>
        <w:rPr>
          <w:rFonts w:ascii="Times New Roman" w:eastAsia="Times New Roman" w:hAnsi="Times New Roman"/>
          <w:b/>
          <w:sz w:val="24"/>
        </w:rPr>
        <w:t>NIM :</w:t>
      </w:r>
      <w:proofErr w:type="gramEnd"/>
      <w:r>
        <w:rPr>
          <w:rFonts w:ascii="Times New Roman" w:eastAsia="Times New Roman" w:hAnsi="Times New Roman"/>
          <w:b/>
          <w:sz w:val="24"/>
        </w:rPr>
        <w:t xml:space="preserve"> L200170127</w:t>
      </w: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KELAS S: E</w:t>
      </w: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0" w:name="_GoBack"/>
      <w:bookmarkEnd w:id="0"/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MODUL 8</w:t>
      </w:r>
    </w:p>
    <w:p w:rsidR="00067ACD" w:rsidRDefault="00067ACD" w:rsidP="00067ACD">
      <w:pPr>
        <w:spacing w:line="182" w:lineRule="exact"/>
        <w:rPr>
          <w:rFonts w:ascii="Times New Roman" w:eastAsia="Times New Roman" w:hAnsi="Times New Roman"/>
          <w:sz w:val="24"/>
        </w:rPr>
      </w:pP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TUGAS</w:t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4695825" cy="634492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34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  <w:sz w:val="24"/>
        </w:rPr>
        <w:sectPr w:rsidR="00067ACD">
          <w:pgSz w:w="12240" w:h="15840"/>
          <w:pgMar w:top="69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bookmarkStart w:id="1" w:name="page2"/>
      <w:bookmarkEnd w:id="1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29225" cy="23050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395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Data Training</w:t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3823970" cy="299720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99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  <w:sectPr w:rsidR="00067ACD">
          <w:pgSz w:w="12240" w:h="15840"/>
          <w:pgMar w:top="69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bookmarkStart w:id="2" w:name="page3"/>
      <w:bookmarkEnd w:id="2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792220" cy="6071870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607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  <w:sectPr w:rsidR="00067ACD">
          <w:pgSz w:w="12240" w:h="15840"/>
          <w:pgMar w:top="709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67ACD" w:rsidRDefault="00067ACD" w:rsidP="00067ACD">
      <w:pPr>
        <w:spacing w:line="3" w:lineRule="exact"/>
        <w:rPr>
          <w:rFonts w:ascii="Times New Roman" w:eastAsia="Times New Roman" w:hAnsi="Times New Roman"/>
        </w:rPr>
      </w:pPr>
      <w:bookmarkStart w:id="3" w:name="page4"/>
      <w:bookmarkEnd w:id="3"/>
    </w:p>
    <w:p w:rsidR="00067ACD" w:rsidRDefault="00067ACD" w:rsidP="00067ACD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Data Testing</w:t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935730" cy="526669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526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  <w:sectPr w:rsidR="00067ACD">
          <w:pgSz w:w="12240" w:h="15840"/>
          <w:pgMar w:top="69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bookmarkStart w:id="4" w:name="page5"/>
      <w:bookmarkEnd w:id="4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507865" cy="5330825"/>
            <wp:effectExtent l="0" t="0" r="698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533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93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4"/>
        </w:rPr>
        <w:t>Nilai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rerata</w:t>
      </w:r>
      <w:proofErr w:type="spellEnd"/>
      <w:r>
        <w:rPr>
          <w:rFonts w:ascii="Times New Roman" w:eastAsia="Times New Roman" w:hAnsi="Times New Roman"/>
          <w:sz w:val="24"/>
        </w:rPr>
        <w:t xml:space="preserve"> confidence </w:t>
      </w:r>
      <w:proofErr w:type="spellStart"/>
      <w:r>
        <w:rPr>
          <w:rFonts w:ascii="Times New Roman" w:eastAsia="Times New Roman" w:hAnsi="Times New Roman"/>
          <w:sz w:val="24"/>
        </w:rPr>
        <w:t>untuk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atribut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Lama_Studi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dengan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nilai</w:t>
      </w:r>
      <w:proofErr w:type="spellEnd"/>
      <w:r>
        <w:rPr>
          <w:rFonts w:ascii="Times New Roman" w:eastAsia="Times New Roman" w:hAnsi="Times New Roman"/>
          <w:sz w:val="24"/>
        </w:rPr>
        <w:t xml:space="preserve"> TERLAMBAT</w:t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86375" cy="16287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  <w:sectPr w:rsidR="00067ACD">
          <w:pgSz w:w="12240" w:h="15840"/>
          <w:pgMar w:top="69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67ACD" w:rsidRDefault="00067ACD" w:rsidP="00067ACD">
      <w:pPr>
        <w:numPr>
          <w:ilvl w:val="0"/>
          <w:numId w:val="4"/>
        </w:numPr>
        <w:tabs>
          <w:tab w:val="left" w:pos="720"/>
        </w:tabs>
        <w:spacing w:line="234" w:lineRule="auto"/>
        <w:ind w:left="720" w:hanging="360"/>
        <w:rPr>
          <w:rFonts w:ascii="Times New Roman" w:eastAsia="Times New Roman" w:hAnsi="Times New Roman"/>
          <w:sz w:val="28"/>
        </w:rPr>
      </w:pPr>
      <w:bookmarkStart w:id="5" w:name="page6"/>
      <w:bookmarkEnd w:id="5"/>
      <w:proofErr w:type="spellStart"/>
      <w:r>
        <w:rPr>
          <w:rFonts w:ascii="Times New Roman" w:eastAsia="Times New Roman" w:hAnsi="Times New Roman"/>
          <w:sz w:val="24"/>
        </w:rPr>
        <w:lastRenderedPageBreak/>
        <w:t>Berapa</w:t>
      </w:r>
      <w:proofErr w:type="spellEnd"/>
      <w:r>
        <w:rPr>
          <w:rFonts w:ascii="Times New Roman" w:eastAsia="Times New Roman" w:hAnsi="Times New Roman"/>
          <w:sz w:val="24"/>
        </w:rPr>
        <w:t xml:space="preserve"> orang yang </w:t>
      </w:r>
      <w:proofErr w:type="spellStart"/>
      <w:r>
        <w:rPr>
          <w:rFonts w:ascii="Times New Roman" w:eastAsia="Times New Roman" w:hAnsi="Times New Roman"/>
          <w:sz w:val="24"/>
        </w:rPr>
        <w:t>akan</w:t>
      </w:r>
      <w:proofErr w:type="spellEnd"/>
      <w:r>
        <w:rPr>
          <w:rFonts w:ascii="Times New Roman" w:eastAsia="Times New Roman" w:hAnsi="Times New Roman"/>
          <w:sz w:val="24"/>
        </w:rPr>
        <w:t xml:space="preserve"> lulus TEPAT, </w:t>
      </w:r>
      <w:proofErr w:type="spellStart"/>
      <w:r>
        <w:rPr>
          <w:rFonts w:ascii="Times New Roman" w:eastAsia="Times New Roman" w:hAnsi="Times New Roman"/>
          <w:sz w:val="24"/>
        </w:rPr>
        <w:t>dan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berapa</w:t>
      </w:r>
      <w:proofErr w:type="spellEnd"/>
      <w:r>
        <w:rPr>
          <w:rFonts w:ascii="Times New Roman" w:eastAsia="Times New Roman" w:hAnsi="Times New Roman"/>
          <w:sz w:val="24"/>
        </w:rPr>
        <w:t xml:space="preserve"> orang yang </w:t>
      </w:r>
      <w:proofErr w:type="spellStart"/>
      <w:r>
        <w:rPr>
          <w:rFonts w:ascii="Times New Roman" w:eastAsia="Times New Roman" w:hAnsi="Times New Roman"/>
          <w:sz w:val="24"/>
        </w:rPr>
        <w:t>akan</w:t>
      </w:r>
      <w:proofErr w:type="spellEnd"/>
      <w:r>
        <w:rPr>
          <w:rFonts w:ascii="Times New Roman" w:eastAsia="Times New Roman" w:hAnsi="Times New Roman"/>
          <w:sz w:val="24"/>
        </w:rPr>
        <w:t xml:space="preserve"> lulus TERLAMBAT</w:t>
      </w:r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4999990" cy="14789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47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388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numPr>
          <w:ilvl w:val="0"/>
          <w:numId w:val="5"/>
        </w:numPr>
        <w:tabs>
          <w:tab w:val="left" w:pos="720"/>
        </w:tabs>
        <w:spacing w:line="271" w:lineRule="auto"/>
        <w:ind w:left="720" w:right="4100" w:hanging="36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  <w:u w:val="single"/>
        </w:rPr>
        <w:t>Tambahkan</w:t>
      </w:r>
      <w:proofErr w:type="spellEnd"/>
      <w:r>
        <w:rPr>
          <w:rFonts w:ascii="Times New Roman" w:eastAsia="Times New Roman" w:hAnsi="Times New Roman"/>
          <w:sz w:val="24"/>
          <w:u w:val="single"/>
        </w:rPr>
        <w:t xml:space="preserve"> 2 </w:t>
      </w:r>
      <w:proofErr w:type="spellStart"/>
      <w:r>
        <w:rPr>
          <w:rFonts w:ascii="Times New Roman" w:eastAsia="Times New Roman" w:hAnsi="Times New Roman"/>
          <w:sz w:val="24"/>
          <w:u w:val="single"/>
        </w:rPr>
        <w:t>kondisi</w:t>
      </w:r>
      <w:proofErr w:type="spellEnd"/>
      <w:r>
        <w:rPr>
          <w:rFonts w:ascii="Times New Roman" w:eastAsia="Times New Roman" w:hAnsi="Times New Roman"/>
          <w:sz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u w:val="single"/>
        </w:rPr>
        <w:t>berikut</w:t>
      </w:r>
      <w:proofErr w:type="spellEnd"/>
      <w:r>
        <w:rPr>
          <w:rFonts w:ascii="Times New Roman" w:eastAsia="Times New Roman" w:hAnsi="Times New Roman"/>
          <w:sz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u w:val="single"/>
        </w:rPr>
        <w:t>pada</w:t>
      </w:r>
      <w:proofErr w:type="spellEnd"/>
      <w:r>
        <w:rPr>
          <w:rFonts w:ascii="Times New Roman" w:eastAsia="Times New Roman" w:hAnsi="Times New Roman"/>
          <w:sz w:val="24"/>
          <w:u w:val="single"/>
        </w:rPr>
        <w:t xml:space="preserve"> data testing. </w:t>
      </w:r>
      <w:proofErr w:type="spellStart"/>
      <w:r>
        <w:rPr>
          <w:rFonts w:ascii="Times New Roman" w:eastAsia="Times New Roman" w:hAnsi="Times New Roman"/>
          <w:sz w:val="24"/>
        </w:rPr>
        <w:t>Prediksi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Jono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Dewi</w:t>
      </w:r>
      <w:proofErr w:type="spellEnd"/>
    </w:p>
    <w:p w:rsidR="00067ACD" w:rsidRDefault="00067ACD" w:rsidP="00067ACD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13970</wp:posOffset>
            </wp:positionV>
            <wp:extent cx="5457825" cy="9779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7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200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304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spellStart"/>
      <w:proofErr w:type="gramStart"/>
      <w:r>
        <w:rPr>
          <w:rFonts w:ascii="Times New Roman" w:eastAsia="Times New Roman" w:hAnsi="Times New Roman"/>
          <w:b/>
          <w:sz w:val="24"/>
        </w:rPr>
        <w:t>Kesimpulan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:</w:t>
      </w:r>
      <w:proofErr w:type="gramEnd"/>
    </w:p>
    <w:p w:rsidR="00067ACD" w:rsidRDefault="00067ACD" w:rsidP="00067ACD">
      <w:pPr>
        <w:spacing w:line="41" w:lineRule="exact"/>
        <w:rPr>
          <w:rFonts w:ascii="Times New Roman" w:eastAsia="Times New Roman" w:hAnsi="Times New Roman"/>
        </w:rPr>
      </w:pPr>
    </w:p>
    <w:p w:rsidR="00067ACD" w:rsidRDefault="00067ACD" w:rsidP="00067ACD">
      <w:pPr>
        <w:spacing w:line="0" w:lineRule="atLeast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b/>
          <w:sz w:val="24"/>
        </w:rPr>
        <w:t>Dewi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dan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Jono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sama-sama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lulus TEPAT</w:t>
      </w:r>
    </w:p>
    <w:p w:rsidR="00067ACD" w:rsidRPr="00067ACD" w:rsidRDefault="00067ACD" w:rsidP="00067ACD"/>
    <w:sectPr w:rsidR="00067ACD" w:rsidRPr="00067ACD">
      <w:pgSz w:w="12240" w:h="15840"/>
      <w:pgMar w:top="698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19495CFE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2AE8944A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625558E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238E1F28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46E87CC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CD"/>
    <w:rsid w:val="00067ACD"/>
    <w:rsid w:val="00C5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ACD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ACD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5A771-FE6E-4CFA-9344-E9FE345CC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71</Words>
  <Characters>408</Characters>
  <Application>Microsoft Office Word</Application>
  <DocSecurity>0</DocSecurity>
  <Lines>3</Lines>
  <Paragraphs>1</Paragraphs>
  <ScaleCrop>false</ScaleCrop>
  <Company>home</Company>
  <LinksUpToDate>false</LinksUpToDate>
  <CharactersWithSpaces>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2019-10-14T15:14:00Z</dcterms:created>
  <dcterms:modified xsi:type="dcterms:W3CDTF">2019-10-14T15:22:00Z</dcterms:modified>
</cp:coreProperties>
</file>